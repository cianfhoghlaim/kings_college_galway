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F090D" w14:textId="77777777" w:rsidR="00EE3148" w:rsidRDefault="00EE3148" w:rsidP="00EE3148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sz w:val="34"/>
          <w:szCs w:val="34"/>
          <w:lang w:val="en-GB"/>
        </w:rPr>
      </w:pPr>
      <w:r>
        <w:rPr>
          <w:rFonts w:ascii="AppleSystemUIFontBold" w:hAnsi="AppleSystemUIFontBold" w:cs="AppleSystemUIFontBold"/>
          <w:b/>
          <w:bCs/>
          <w:sz w:val="34"/>
          <w:szCs w:val="34"/>
          <w:lang w:val="en-GB"/>
        </w:rPr>
        <w:t>Lesson Evaluation</w:t>
      </w:r>
    </w:p>
    <w:p w14:paraId="137B1071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733274EC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5th Years Statistics</w:t>
      </w:r>
    </w:p>
    <w:p w14:paraId="71BC7293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65846085" w14:textId="77777777" w:rsidR="00EE3148" w:rsidRDefault="00EE3148" w:rsidP="00EE314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Planning the lesson:</w:t>
      </w:r>
    </w:p>
    <w:p w14:paraId="2277B68B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The lesson was planned the day before, after being told by the co-operating teacher that the class are starting the year with Statistics.</w:t>
      </w:r>
    </w:p>
    <w:p w14:paraId="65A2BF5F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2F94874A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Especially at the start of the semester, I am reliant on the teaching in the way that the co-operating teacher feels is appropriate.</w:t>
      </w:r>
    </w:p>
    <w:p w14:paraId="7016EB4F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3A4E3634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 xml:space="preserve">The class outline was provided to me, highlighting that the homework is to be corrected, the rest of the questions in the chapter completed, and continue on to 7C: </w:t>
      </w:r>
      <w:proofErr w:type="gramStart"/>
      <w:r>
        <w:rPr>
          <w:rFonts w:ascii="AppleSystemUIFont" w:hAnsi="AppleSystemUIFont" w:cs="AppleSystemUIFont"/>
          <w:lang w:val="en-GB"/>
        </w:rPr>
        <w:t>Averages(</w:t>
      </w:r>
      <w:proofErr w:type="gramEnd"/>
      <w:r>
        <w:rPr>
          <w:rFonts w:ascii="AppleSystemUIFont" w:hAnsi="AppleSystemUIFont" w:cs="AppleSystemUIFont"/>
          <w:lang w:val="en-GB"/>
        </w:rPr>
        <w:t>Median) if time is free.</w:t>
      </w:r>
    </w:p>
    <w:p w14:paraId="65823025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4E7DF1AD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I made sure to complete all the exercises in the book ahead of time, to have a clear idea of what the students have done for homework and how the questions relate to my aims for the lesson.</w:t>
      </w:r>
    </w:p>
    <w:p w14:paraId="50AD6BD0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280DEEF8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Hook: importance of statistics as an active process. The Data Handling Cycle is indeed a cycle, and each stage informs the next.</w:t>
      </w:r>
    </w:p>
    <w:p w14:paraId="399562DB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32FE3F54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How can I emphasise this to the class?</w:t>
      </w:r>
    </w:p>
    <w:p w14:paraId="5ED05633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ab/>
        <w:t>Began the lesson with the 4 arrows between empty boxes. Prompted classroom for their knowledge of the Data Handling Cycle. After getting the 4 stages back from them, asked if this is the order of the stages. Further discussion, explaining what stage comes first and why.</w:t>
      </w:r>
    </w:p>
    <w:p w14:paraId="7987D6D0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6B48E62A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 xml:space="preserve">This form of questioning and interactive classroom discussion was the most prominent teaching method used for the class. Having prepared </w:t>
      </w:r>
      <w:proofErr w:type="gramStart"/>
      <w:r>
        <w:rPr>
          <w:rFonts w:ascii="AppleSystemUIFont" w:hAnsi="AppleSystemUIFont" w:cs="AppleSystemUIFont"/>
          <w:lang w:val="en-GB"/>
        </w:rPr>
        <w:t>answers</w:t>
      </w:r>
      <w:proofErr w:type="gramEnd"/>
      <w:r>
        <w:rPr>
          <w:rFonts w:ascii="AppleSystemUIFont" w:hAnsi="AppleSystemUIFont" w:cs="AppleSystemUIFont"/>
          <w:lang w:val="en-GB"/>
        </w:rPr>
        <w:t xml:space="preserve"> myself in advance in the hopes of connecting to students prior knowledge and interests that they might not have related to the topic themselves.</w:t>
      </w:r>
    </w:p>
    <w:p w14:paraId="66B2DC28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76B4D0F5" w14:textId="77777777" w:rsidR="00EE3148" w:rsidRDefault="00EE3148" w:rsidP="00EE3148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Describing the lesson:</w:t>
      </w:r>
    </w:p>
    <w:p w14:paraId="11C12C76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 xml:space="preserve">Beginning the </w:t>
      </w:r>
      <w:proofErr w:type="gramStart"/>
      <w:r>
        <w:rPr>
          <w:rFonts w:ascii="AppleSystemUIFont" w:hAnsi="AppleSystemUIFont" w:cs="AppleSystemUIFont"/>
          <w:lang w:val="en-GB"/>
        </w:rPr>
        <w:t>lesson</w:t>
      </w:r>
      <w:proofErr w:type="gramEnd"/>
      <w:r>
        <w:rPr>
          <w:rFonts w:ascii="AppleSystemUIFont" w:hAnsi="AppleSystemUIFont" w:cs="AppleSystemUIFont"/>
          <w:lang w:val="en-GB"/>
        </w:rPr>
        <w:t xml:space="preserve"> I was surprised by how few of the students had completed the homework. Despite this, however, each of the 5 students present contributed orally to the class.</w:t>
      </w:r>
    </w:p>
    <w:p w14:paraId="3AD35C3F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5986AB43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 xml:space="preserve">Having prepared the lesson in the way that naturally prompted the students </w:t>
      </w:r>
      <w:proofErr w:type="gramStart"/>
      <w:r>
        <w:rPr>
          <w:rFonts w:ascii="AppleSystemUIFont" w:hAnsi="AppleSystemUIFont" w:cs="AppleSystemUIFont"/>
          <w:lang w:val="en-GB"/>
        </w:rPr>
        <w:t>answers, and</w:t>
      </w:r>
      <w:proofErr w:type="gramEnd"/>
      <w:r>
        <w:rPr>
          <w:rFonts w:ascii="AppleSystemUIFont" w:hAnsi="AppleSystemUIFont" w:cs="AppleSystemUIFont"/>
          <w:lang w:val="en-GB"/>
        </w:rPr>
        <w:t xml:space="preserve"> having a clear understanding of each of the chapter questions myself in advance made it easier for me to provide examples and targeted questions that promoted the students’ own discussions.</w:t>
      </w:r>
    </w:p>
    <w:p w14:paraId="1E650308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24320DA5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lastRenderedPageBreak/>
        <w:t>I was sure to keep a positive atmosphere, and not dismiss answers that might be wrong. Acknowledging the students’ perspective and suggesting improvements helped keep them active in the class.</w:t>
      </w:r>
    </w:p>
    <w:p w14:paraId="2F422E36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18F39B19" w14:textId="77777777" w:rsidR="00EE3148" w:rsidRDefault="00EE3148" w:rsidP="00EE3148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Strengths in my performance:</w:t>
      </w:r>
    </w:p>
    <w:p w14:paraId="5491BA83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I felt having prepared the questions in advance was a big strength as it helped me be able to quickly relate to the students’ perspective of having answered the questions.</w:t>
      </w:r>
    </w:p>
    <w:p w14:paraId="75AD28C6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0F02376F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 xml:space="preserve">I was conscious of my </w:t>
      </w:r>
      <w:proofErr w:type="gramStart"/>
      <w:r>
        <w:rPr>
          <w:rFonts w:ascii="AppleSystemUIFont" w:hAnsi="AppleSystemUIFont" w:cs="AppleSystemUIFont"/>
          <w:lang w:val="en-GB"/>
        </w:rPr>
        <w:t>wording, and</w:t>
      </w:r>
      <w:proofErr w:type="gramEnd"/>
      <w:r>
        <w:rPr>
          <w:rFonts w:ascii="AppleSystemUIFont" w:hAnsi="AppleSystemUIFont" w:cs="AppleSystemUIFont"/>
          <w:lang w:val="en-GB"/>
        </w:rPr>
        <w:t xml:space="preserve"> questioning of the students and felt this was a strength of my teaching. I tried my best to promote students’ own discussion.</w:t>
      </w:r>
    </w:p>
    <w:p w14:paraId="63154868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4287A8A1" w14:textId="77777777" w:rsidR="00EE3148" w:rsidRDefault="00EE3148" w:rsidP="00EE3148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Areas for growth:</w:t>
      </w:r>
    </w:p>
    <w:p w14:paraId="695D0313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Working on the board. Slow, unsteady. Thinking about it from the students’ perspective.</w:t>
      </w:r>
    </w:p>
    <w:p w14:paraId="304BE0E5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69FF87BB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proofErr w:type="gramStart"/>
      <w:r>
        <w:rPr>
          <w:rFonts w:ascii="AppleSystemUIFont" w:hAnsi="AppleSystemUIFont" w:cs="AppleSystemUIFont"/>
          <w:lang w:val="en-GB"/>
        </w:rPr>
        <w:t>Lack of ICT use,</w:t>
      </w:r>
      <w:proofErr w:type="gramEnd"/>
      <w:r>
        <w:rPr>
          <w:rFonts w:ascii="AppleSystemUIFont" w:hAnsi="AppleSystemUIFont" w:cs="AppleSystemUIFont"/>
          <w:lang w:val="en-GB"/>
        </w:rPr>
        <w:t xml:space="preserve"> might help visualisations. No use having ideas if not implemented. Will take a while to get used to the facilities available in the different classrooms</w:t>
      </w:r>
    </w:p>
    <w:p w14:paraId="0B070946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27FB6AF8" w14:textId="77777777" w:rsidR="00EE3148" w:rsidRDefault="00EE3148" w:rsidP="00EE3148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Future actions(s):</w:t>
      </w:r>
    </w:p>
    <w:p w14:paraId="734369D5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Make better use of available resources.</w:t>
      </w:r>
    </w:p>
    <w:p w14:paraId="7C4003FD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While the book might be an anchor for the class, as per the co-operating teachers request, it is not there is ample time for it to be contextualised better.</w:t>
      </w:r>
    </w:p>
    <w:p w14:paraId="3EE60B9A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  <w:r>
        <w:rPr>
          <w:rFonts w:ascii="AppleSystemUIFont" w:hAnsi="AppleSystemUIFont" w:cs="AppleSystemUIFont"/>
          <w:lang w:val="en-GB"/>
        </w:rPr>
        <w:t>Finding out about resources? Worksheets etc?</w:t>
      </w:r>
    </w:p>
    <w:p w14:paraId="44C989E8" w14:textId="77777777" w:rsidR="00424B7A" w:rsidRDefault="00EE3148"/>
    <w:sectPr w:rsidR="00424B7A" w:rsidSect="008F029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48"/>
    <w:rsid w:val="003A3BC0"/>
    <w:rsid w:val="009A1184"/>
    <w:rsid w:val="00EE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7AE24"/>
  <w15:chartTrackingRefBased/>
  <w15:docId w15:val="{0363861B-2102-0A4F-A603-995CFB95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1</cp:revision>
  <dcterms:created xsi:type="dcterms:W3CDTF">2020-09-10T10:52:00Z</dcterms:created>
  <dcterms:modified xsi:type="dcterms:W3CDTF">2020-09-10T10:56:00Z</dcterms:modified>
</cp:coreProperties>
</file>